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ED9E3" w14:textId="6F99EEA1" w:rsidR="00430EAF" w:rsidRDefault="0065203A">
      <w:r w:rsidRPr="0065203A">
        <w:rPr>
          <w:b/>
          <w:bCs/>
          <w:sz w:val="28"/>
          <w:szCs w:val="28"/>
        </w:rPr>
        <w:drawing>
          <wp:anchor distT="0" distB="0" distL="114300" distR="114300" simplePos="0" relativeHeight="251657216" behindDoc="1" locked="0" layoutInCell="1" allowOverlap="1" wp14:anchorId="31AC5B32" wp14:editId="21491AE9">
            <wp:simplePos x="0" y="0"/>
            <wp:positionH relativeFrom="column">
              <wp:posOffset>243840</wp:posOffset>
            </wp:positionH>
            <wp:positionV relativeFrom="paragraph">
              <wp:posOffset>4693920</wp:posOffset>
            </wp:positionV>
            <wp:extent cx="5379720" cy="4018280"/>
            <wp:effectExtent l="0" t="0" r="0" b="1270"/>
            <wp:wrapTight wrapText="bothSides">
              <wp:wrapPolygon edited="0">
                <wp:start x="0" y="0"/>
                <wp:lineTo x="0" y="21504"/>
                <wp:lineTo x="21493" y="21504"/>
                <wp:lineTo x="21493" y="0"/>
                <wp:lineTo x="0" y="0"/>
              </wp:wrapPolygon>
            </wp:wrapTight>
            <wp:docPr id="80467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7322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65203A">
        <w:drawing>
          <wp:inline distT="0" distB="0" distL="0" distR="0" wp14:anchorId="0D688BED" wp14:editId="1A771627">
            <wp:extent cx="5731510" cy="4664075"/>
            <wp:effectExtent l="0" t="0" r="2540" b="3175"/>
            <wp:docPr id="147820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00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7AE8" w14:textId="01643F79" w:rsidR="0065203A" w:rsidRDefault="0065203A">
      <w:pPr>
        <w:rPr>
          <w:b/>
          <w:bCs/>
          <w:sz w:val="40"/>
          <w:szCs w:val="40"/>
        </w:rPr>
      </w:pPr>
      <w:r w:rsidRPr="0065203A">
        <w:rPr>
          <w:b/>
          <w:bCs/>
          <w:sz w:val="40"/>
          <w:szCs w:val="40"/>
        </w:rPr>
        <w:lastRenderedPageBreak/>
        <w:drawing>
          <wp:anchor distT="0" distB="0" distL="114300" distR="114300" simplePos="0" relativeHeight="251660288" behindDoc="1" locked="0" layoutInCell="1" allowOverlap="1" wp14:anchorId="0DA863F3" wp14:editId="5FABDE5A">
            <wp:simplePos x="0" y="0"/>
            <wp:positionH relativeFrom="margin">
              <wp:align>left</wp:align>
            </wp:positionH>
            <wp:positionV relativeFrom="paragraph">
              <wp:posOffset>457200</wp:posOffset>
            </wp:positionV>
            <wp:extent cx="6486525" cy="4465320"/>
            <wp:effectExtent l="0" t="0" r="9525" b="0"/>
            <wp:wrapTight wrapText="bothSides">
              <wp:wrapPolygon edited="0">
                <wp:start x="0" y="0"/>
                <wp:lineTo x="0" y="21471"/>
                <wp:lineTo x="21568" y="21471"/>
                <wp:lineTo x="21568" y="0"/>
                <wp:lineTo x="0" y="0"/>
              </wp:wrapPolygon>
            </wp:wrapTight>
            <wp:docPr id="179733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3466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203A">
        <w:rPr>
          <w:b/>
          <w:bCs/>
          <w:sz w:val="40"/>
          <w:szCs w:val="40"/>
        </w:rPr>
        <w:t>OUTPUT:</w:t>
      </w:r>
    </w:p>
    <w:p w14:paraId="44616825" w14:textId="73D30498" w:rsidR="0065203A" w:rsidRPr="0065203A" w:rsidRDefault="0065203A">
      <w:pPr>
        <w:rPr>
          <w:b/>
          <w:bCs/>
          <w:sz w:val="40"/>
          <w:szCs w:val="40"/>
        </w:rPr>
      </w:pPr>
    </w:p>
    <w:sectPr w:rsidR="0065203A" w:rsidRPr="00652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3A"/>
    <w:rsid w:val="00430EAF"/>
    <w:rsid w:val="0065203A"/>
    <w:rsid w:val="008B02D0"/>
    <w:rsid w:val="00B17F3B"/>
    <w:rsid w:val="00E73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FE41C"/>
  <w15:chartTrackingRefBased/>
  <w15:docId w15:val="{C0B6E9C8-766B-4B83-A497-89AA4DCEB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0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palani</dc:creator>
  <cp:keywords/>
  <dc:description/>
  <cp:lastModifiedBy>preethi palani</cp:lastModifiedBy>
  <cp:revision>2</cp:revision>
  <dcterms:created xsi:type="dcterms:W3CDTF">2026-07-23T14:18:00Z</dcterms:created>
  <dcterms:modified xsi:type="dcterms:W3CDTF">2026-07-23T14:18:00Z</dcterms:modified>
</cp:coreProperties>
</file>